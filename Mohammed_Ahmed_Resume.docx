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1B363785" w14:textId="77777777" w:rsidR="00B313FB" w:rsidRDefault="00044513">
      <w:pPr>
        <w:pStyle w:val="documentname"/>
        <w:pBdr>
          <w:bottom w:val="none" w:sz="0" w:space="0" w:color="auto"/>
        </w:pBdr>
        <w:rPr>
          <w:rFonts w:ascii="Century Gothic" w:eastAsia="Century Gothic" w:hAnsi="Century Gothic" w:cs="Century Gothic"/>
        </w:rPr>
      </w:pPr>
      <w:r>
        <w:rPr>
          <w:rStyle w:val="span"/>
          <w:rFonts w:ascii="Century Gothic" w:eastAsia="Century Gothic" w:hAnsi="Century Gothic" w:cs="Century Gothic"/>
        </w:rPr>
        <w:t>Mohammed</w:t>
      </w:r>
      <w:r>
        <w:rPr>
          <w:rFonts w:ascii="Century Gothic" w:eastAsia="Century Gothic" w:hAnsi="Century Gothic" w:cs="Century Gothic"/>
        </w:rPr>
        <w:t xml:space="preserve"> </w:t>
      </w:r>
      <w:r>
        <w:rPr>
          <w:rStyle w:val="span"/>
          <w:rFonts w:ascii="Century Gothic" w:eastAsia="Century Gothic" w:hAnsi="Century Gothic" w:cs="Century Gothic"/>
        </w:rPr>
        <w:t>Ahmed</w:t>
      </w:r>
    </w:p>
    <w:p w14:paraId="09FC9B5F" w14:textId="77777777" w:rsidR="00B313FB" w:rsidRDefault="00044513">
      <w:pPr>
        <w:pStyle w:val="documentresumeTitle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Data Scientist</w:t>
      </w:r>
    </w:p>
    <w:tbl>
      <w:tblPr>
        <w:tblStyle w:val="documentcol-containerany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640"/>
        <w:gridCol w:w="5640"/>
      </w:tblGrid>
      <w:tr w:rsidR="00B313FB" w14:paraId="6A166F06" w14:textId="77777777">
        <w:trPr>
          <w:tblCellSpacing w:w="0" w:type="dxa"/>
        </w:trPr>
        <w:tc>
          <w:tcPr>
            <w:tcW w:w="564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AE14BE0" w14:textId="77777777" w:rsidR="00B313FB" w:rsidRDefault="00044513">
            <w:pPr>
              <w:pStyle w:val="documentcol-containerany"/>
              <w:spacing w:before="200" w:line="420" w:lineRule="atLeast"/>
              <w:ind w:right="100"/>
              <w:rPr>
                <w:rStyle w:val="documentcol"/>
                <w:rFonts w:ascii="Century Gothic" w:eastAsia="Century Gothic" w:hAnsi="Century Gothic" w:cs="Century Gothic"/>
              </w:rPr>
            </w:pPr>
            <w:r>
              <w:rPr>
                <w:rStyle w:val="documentcol-containeranyCharacter"/>
                <w:rFonts w:ascii="Century Gothic" w:eastAsia="Century Gothic" w:hAnsi="Century Gothic" w:cs="Century Gothic"/>
                <w:b/>
                <w:bCs/>
              </w:rPr>
              <w:t xml:space="preserve">Address </w:t>
            </w:r>
            <w:r>
              <w:rPr>
                <w:rStyle w:val="documentcol-containeranyCharacter"/>
                <w:rFonts w:ascii="Century Gothic" w:eastAsia="Century Gothic" w:hAnsi="Century Gothic" w:cs="Century Gothic"/>
              </w:rPr>
              <w:t> </w:t>
            </w:r>
            <w:r>
              <w:rPr>
                <w:rStyle w:val="documentcol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documentcol-containeranyCharacter"/>
                <w:rFonts w:ascii="Century Gothic" w:eastAsia="Century Gothic" w:hAnsi="Century Gothic" w:cs="Century Gothic"/>
              </w:rPr>
              <w:t>Kansas City, MO, 64117</w:t>
            </w:r>
          </w:p>
          <w:p w14:paraId="7028AB56" w14:textId="77777777" w:rsidR="00B313FB" w:rsidRDefault="00044513">
            <w:pPr>
              <w:pStyle w:val="documentcol-containerany"/>
              <w:spacing w:line="420" w:lineRule="atLeast"/>
              <w:ind w:right="100"/>
              <w:rPr>
                <w:rStyle w:val="documentcol"/>
                <w:rFonts w:ascii="Century Gothic" w:eastAsia="Century Gothic" w:hAnsi="Century Gothic" w:cs="Century Gothic"/>
              </w:rPr>
            </w:pPr>
            <w:proofErr w:type="gramStart"/>
            <w:r>
              <w:rPr>
                <w:rStyle w:val="documentcol-containeranyCharacter"/>
                <w:rFonts w:ascii="Century Gothic" w:eastAsia="Century Gothic" w:hAnsi="Century Gothic" w:cs="Century Gothic"/>
                <w:b/>
                <w:bCs/>
              </w:rPr>
              <w:t xml:space="preserve">Phone </w:t>
            </w:r>
            <w:r>
              <w:rPr>
                <w:rStyle w:val="documentcol-containeranyCharacter"/>
                <w:rFonts w:ascii="Century Gothic" w:eastAsia="Century Gothic" w:hAnsi="Century Gothic" w:cs="Century Gothic"/>
              </w:rPr>
              <w:t> 8167857901</w:t>
            </w:r>
            <w:proofErr w:type="gramEnd"/>
          </w:p>
          <w:p w14:paraId="6341EFB6" w14:textId="77777777" w:rsidR="00B313FB" w:rsidRDefault="00044513">
            <w:pPr>
              <w:pStyle w:val="documentcol-containerany"/>
              <w:spacing w:line="420" w:lineRule="atLeast"/>
              <w:ind w:right="100"/>
              <w:rPr>
                <w:rStyle w:val="documentcol"/>
                <w:rFonts w:ascii="Century Gothic" w:eastAsia="Century Gothic" w:hAnsi="Century Gothic" w:cs="Century Gothic"/>
              </w:rPr>
            </w:pPr>
            <w:proofErr w:type="gramStart"/>
            <w:r>
              <w:rPr>
                <w:rStyle w:val="documentcol-containeranyCharacter"/>
                <w:rFonts w:ascii="Century Gothic" w:eastAsia="Century Gothic" w:hAnsi="Century Gothic" w:cs="Century Gothic"/>
                <w:b/>
                <w:bCs/>
              </w:rPr>
              <w:t xml:space="preserve">E-mail </w:t>
            </w:r>
            <w:r>
              <w:rPr>
                <w:rStyle w:val="documentcol-containeranyCharacter"/>
                <w:rFonts w:ascii="Century Gothic" w:eastAsia="Century Gothic" w:hAnsi="Century Gothic" w:cs="Century Gothic"/>
              </w:rPr>
              <w:t> momado350@gmail.com</w:t>
            </w:r>
            <w:proofErr w:type="gramEnd"/>
          </w:p>
        </w:tc>
        <w:tc>
          <w:tcPr>
            <w:tcW w:w="564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396017D" w14:textId="77777777" w:rsidR="00B313FB" w:rsidRDefault="00044513">
            <w:pPr>
              <w:pStyle w:val="documentcol-containerany"/>
              <w:pBdr>
                <w:top w:val="none" w:sz="0" w:space="1" w:color="auto"/>
                <w:left w:val="none" w:sz="0" w:space="5" w:color="auto"/>
              </w:pBdr>
              <w:spacing w:before="200" w:line="420" w:lineRule="atLeast"/>
              <w:ind w:left="100"/>
              <w:rPr>
                <w:rStyle w:val="documentcol"/>
                <w:rFonts w:ascii="Century Gothic" w:eastAsia="Century Gothic" w:hAnsi="Century Gothic" w:cs="Century Gothic"/>
              </w:rPr>
            </w:pPr>
            <w:r>
              <w:rPr>
                <w:rStyle w:val="documentcol-containeranyCharacter"/>
                <w:rFonts w:ascii="Century Gothic" w:eastAsia="Century Gothic" w:hAnsi="Century Gothic" w:cs="Century Gothic"/>
                <w:b/>
                <w:bCs/>
              </w:rPr>
              <w:t>Twitter</w:t>
            </w:r>
            <w:r>
              <w:rPr>
                <w:rStyle w:val="documentcol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documentcol-containeranyCharacter"/>
                <w:rFonts w:ascii="Century Gothic" w:eastAsia="Century Gothic" w:hAnsi="Century Gothic" w:cs="Century Gothic"/>
              </w:rPr>
              <w:t>https://twitter.com/furawi</w:t>
            </w:r>
          </w:p>
          <w:p w14:paraId="5CC41996" w14:textId="3034781A" w:rsidR="00B313FB" w:rsidRDefault="00044513">
            <w:pPr>
              <w:pStyle w:val="documentcol-containerany"/>
              <w:spacing w:line="420" w:lineRule="atLeast"/>
              <w:ind w:left="100"/>
              <w:rPr>
                <w:rStyle w:val="documentcol"/>
                <w:rFonts w:ascii="Century Gothic" w:eastAsia="Century Gothic" w:hAnsi="Century Gothic" w:cs="Century Gothic"/>
              </w:rPr>
            </w:pPr>
            <w:r>
              <w:rPr>
                <w:rStyle w:val="documentcol-containeranyCharacter"/>
                <w:rFonts w:ascii="Century Gothic" w:eastAsia="Century Gothic" w:hAnsi="Century Gothic" w:cs="Century Gothic"/>
                <w:b/>
                <w:bCs/>
              </w:rPr>
              <w:t>LinkedIn</w:t>
            </w:r>
            <w:r>
              <w:rPr>
                <w:rStyle w:val="documentcol"/>
                <w:rFonts w:ascii="Century Gothic" w:eastAsia="Century Gothic" w:hAnsi="Century Gothic" w:cs="Century Gothic"/>
              </w:rPr>
              <w:t xml:space="preserve"> </w:t>
            </w:r>
            <w:hyperlink r:id="rId5" w:history="1">
              <w:r w:rsidR="00552A2D">
                <w:rPr>
                  <w:rStyle w:val="Hyperlink"/>
                </w:rPr>
                <w:t>https://www.linkedin.com/in/mohakc/</w:t>
              </w:r>
            </w:hyperlink>
          </w:p>
        </w:tc>
      </w:tr>
    </w:tbl>
    <w:p w14:paraId="2983714E" w14:textId="77777777" w:rsidR="00B313FB" w:rsidRDefault="00044513">
      <w:pPr>
        <w:pStyle w:val="documentsectiontitle"/>
        <w:pBdr>
          <w:bottom w:val="single" w:sz="8" w:space="0" w:color="CCCCCC"/>
        </w:pBdr>
        <w:spacing w:before="400" w:after="200"/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Skills</w:t>
      </w:r>
    </w:p>
    <w:tbl>
      <w:tblPr>
        <w:tblStyle w:val="documentcol-containeranyTable"/>
        <w:tblW w:w="5000" w:type="pct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B313FB" w14:paraId="05E45003" w14:textId="77777777">
        <w:trPr>
          <w:tblCellSpacing w:w="0" w:type="dxa"/>
        </w:trPr>
        <w:tc>
          <w:tcPr>
            <w:tcW w:w="86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29E81BF" w14:textId="77777777" w:rsidR="00B313FB" w:rsidRDefault="00044513">
            <w:pPr>
              <w:pStyle w:val="documentcol-containerany"/>
              <w:spacing w:line="320" w:lineRule="atLeast"/>
              <w:ind w:left="2500"/>
              <w:rPr>
                <w:rStyle w:val="documentfirstparagraphcol-70"/>
                <w:rFonts w:ascii="Century Gothic" w:eastAsia="Century Gothic" w:hAnsi="Century Gothic" w:cs="Century Gothic"/>
              </w:rPr>
            </w:pPr>
            <w:r>
              <w:rPr>
                <w:rStyle w:val="documentcol-containeranyCharacter"/>
                <w:rFonts w:ascii="Century Gothic" w:eastAsia="Century Gothic" w:hAnsi="Century Gothic" w:cs="Century Gothic"/>
              </w:rPr>
              <w:t>Machine learning</w:t>
            </w:r>
          </w:p>
        </w:tc>
      </w:tr>
    </w:tbl>
    <w:p w14:paraId="22DE2B7A" w14:textId="77777777" w:rsidR="00B313FB" w:rsidRDefault="00B313FB">
      <w:pPr>
        <w:rPr>
          <w:vanish/>
        </w:rPr>
      </w:pPr>
    </w:p>
    <w:tbl>
      <w:tblPr>
        <w:tblStyle w:val="documentcol-containeranyTable"/>
        <w:tblW w:w="5000" w:type="pct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B313FB" w14:paraId="0F1039E8" w14:textId="77777777">
        <w:trPr>
          <w:tblCellSpacing w:w="0" w:type="dxa"/>
        </w:trPr>
        <w:tc>
          <w:tcPr>
            <w:tcW w:w="8600" w:type="dxa"/>
            <w:tcMar>
              <w:top w:w="100" w:type="dxa"/>
              <w:left w:w="0" w:type="dxa"/>
              <w:bottom w:w="0" w:type="dxa"/>
              <w:right w:w="0" w:type="dxa"/>
            </w:tcMar>
            <w:hideMark/>
          </w:tcPr>
          <w:p w14:paraId="4036BD7D" w14:textId="77777777" w:rsidR="00B313FB" w:rsidRDefault="00044513">
            <w:pPr>
              <w:pStyle w:val="documentcol-containerany"/>
              <w:spacing w:line="320" w:lineRule="atLeast"/>
              <w:ind w:left="2500"/>
              <w:rPr>
                <w:rStyle w:val="documentcol"/>
                <w:rFonts w:ascii="Century Gothic" w:eastAsia="Century Gothic" w:hAnsi="Century Gothic" w:cs="Century Gothic"/>
              </w:rPr>
            </w:pPr>
            <w:r>
              <w:rPr>
                <w:rStyle w:val="documentcol-containeranyCharacter"/>
                <w:rFonts w:ascii="Century Gothic" w:eastAsia="Century Gothic" w:hAnsi="Century Gothic" w:cs="Century Gothic"/>
              </w:rPr>
              <w:t>Python</w:t>
            </w:r>
          </w:p>
        </w:tc>
      </w:tr>
    </w:tbl>
    <w:p w14:paraId="7C8A366B" w14:textId="77777777" w:rsidR="00B313FB" w:rsidRDefault="00B313FB">
      <w:pPr>
        <w:rPr>
          <w:vanish/>
        </w:rPr>
      </w:pPr>
    </w:p>
    <w:tbl>
      <w:tblPr>
        <w:tblStyle w:val="documentcol-containeranyTable"/>
        <w:tblW w:w="5000" w:type="pct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B313FB" w14:paraId="6196472A" w14:textId="77777777">
        <w:trPr>
          <w:tblCellSpacing w:w="0" w:type="dxa"/>
        </w:trPr>
        <w:tc>
          <w:tcPr>
            <w:tcW w:w="8600" w:type="dxa"/>
            <w:tcMar>
              <w:top w:w="100" w:type="dxa"/>
              <w:left w:w="0" w:type="dxa"/>
              <w:bottom w:w="0" w:type="dxa"/>
              <w:right w:w="0" w:type="dxa"/>
            </w:tcMar>
            <w:hideMark/>
          </w:tcPr>
          <w:p w14:paraId="5D56AF77" w14:textId="77777777" w:rsidR="00B313FB" w:rsidRDefault="00044513">
            <w:pPr>
              <w:pStyle w:val="documentcol-containerany"/>
              <w:spacing w:line="320" w:lineRule="atLeast"/>
              <w:ind w:left="2500"/>
              <w:rPr>
                <w:rStyle w:val="documentcol"/>
                <w:rFonts w:ascii="Century Gothic" w:eastAsia="Century Gothic" w:hAnsi="Century Gothic" w:cs="Century Gothic"/>
              </w:rPr>
            </w:pPr>
            <w:r>
              <w:rPr>
                <w:rStyle w:val="documentcol-containeranyCharacter"/>
                <w:rFonts w:ascii="Century Gothic" w:eastAsia="Century Gothic" w:hAnsi="Century Gothic" w:cs="Century Gothic"/>
              </w:rPr>
              <w:t>JavaScript</w:t>
            </w:r>
          </w:p>
        </w:tc>
      </w:tr>
    </w:tbl>
    <w:p w14:paraId="5D34F56A" w14:textId="77777777" w:rsidR="00B313FB" w:rsidRDefault="00044513">
      <w:pPr>
        <w:pStyle w:val="documentsectiontitle"/>
        <w:pBdr>
          <w:bottom w:val="single" w:sz="8" w:space="0" w:color="CCCCCC"/>
        </w:pBdr>
        <w:spacing w:before="400" w:after="200"/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Work History</w:t>
      </w:r>
    </w:p>
    <w:tbl>
      <w:tblPr>
        <w:tblStyle w:val="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00"/>
        <w:gridCol w:w="8780"/>
      </w:tblGrid>
      <w:tr w:rsidR="00B313FB" w14:paraId="260B26A9" w14:textId="77777777">
        <w:trPr>
          <w:tblCellSpacing w:w="0" w:type="dxa"/>
        </w:trPr>
        <w:tc>
          <w:tcPr>
            <w:tcW w:w="2500" w:type="dxa"/>
            <w:tcMar>
              <w:top w:w="0" w:type="dxa"/>
              <w:left w:w="0" w:type="dxa"/>
              <w:bottom w:w="0" w:type="dxa"/>
              <w:right w:w="100" w:type="dxa"/>
            </w:tcMar>
            <w:hideMark/>
          </w:tcPr>
          <w:p w14:paraId="53B7D792" w14:textId="77777777" w:rsidR="00B313FB" w:rsidRDefault="00044513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2017-08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Current</w:t>
            </w:r>
          </w:p>
        </w:tc>
        <w:tc>
          <w:tcPr>
            <w:tcW w:w="87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ED5E3BD" w14:textId="77777777" w:rsidR="00B313FB" w:rsidRDefault="00044513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Automotive Technician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7E8EB27B" w14:textId="77777777" w:rsidR="00B313FB" w:rsidRDefault="00044513">
            <w:pPr>
              <w:pStyle w:val="documentmb5Paragraph"/>
              <w:spacing w:after="100" w:line="340" w:lineRule="atLeast"/>
              <w:ind w:right="200"/>
              <w:rPr>
                <w:rStyle w:val="document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Auto Truck Group, Kansas City, MO</w:t>
            </w:r>
          </w:p>
          <w:p w14:paraId="43621D4F" w14:textId="77777777" w:rsidR="00B313FB" w:rsidRDefault="00044513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2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Maintained fleet vehicles in good working order by following preventive and corrective maintenance schedules according to OEM.</w:t>
            </w:r>
          </w:p>
        </w:tc>
      </w:tr>
    </w:tbl>
    <w:p w14:paraId="14D6D566" w14:textId="77777777" w:rsidR="00B313FB" w:rsidRDefault="00B313FB">
      <w:pPr>
        <w:rPr>
          <w:vanish/>
        </w:rPr>
      </w:pPr>
    </w:p>
    <w:tbl>
      <w:tblPr>
        <w:tblStyle w:val="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00"/>
        <w:gridCol w:w="8780"/>
      </w:tblGrid>
      <w:tr w:rsidR="00B313FB" w14:paraId="35F37FAC" w14:textId="77777777">
        <w:trPr>
          <w:tblCellSpacing w:w="0" w:type="dxa"/>
        </w:trPr>
        <w:tc>
          <w:tcPr>
            <w:tcW w:w="2500" w:type="dxa"/>
            <w:tcMar>
              <w:top w:w="200" w:type="dxa"/>
              <w:left w:w="0" w:type="dxa"/>
              <w:bottom w:w="0" w:type="dxa"/>
              <w:right w:w="100" w:type="dxa"/>
            </w:tcMar>
            <w:hideMark/>
          </w:tcPr>
          <w:p w14:paraId="10C55FC8" w14:textId="77777777" w:rsidR="00B313FB" w:rsidRDefault="00044513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2011-01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- 2015-06</w:t>
            </w:r>
          </w:p>
        </w:tc>
        <w:tc>
          <w:tcPr>
            <w:tcW w:w="878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EF83832" w14:textId="77777777" w:rsidR="00B313FB" w:rsidRDefault="00044513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Agriculture Extension Agent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1390CD61" w14:textId="77777777" w:rsidR="00B313FB" w:rsidRDefault="00044513">
            <w:pPr>
              <w:pStyle w:val="documentmb5Paragraph"/>
              <w:spacing w:after="100" w:line="340" w:lineRule="atLeast"/>
              <w:ind w:right="200"/>
              <w:rPr>
                <w:rStyle w:val="document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 xml:space="preserve">Ministry </w:t>
            </w:r>
            <w:proofErr w:type="gramStart"/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Of</w:t>
            </w:r>
            <w:proofErr w:type="gramEnd"/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 xml:space="preserve"> Agriculture, Khartoum, Khartoum, Sudan</w:t>
            </w:r>
          </w:p>
          <w:p w14:paraId="3523B56A" w14:textId="77777777" w:rsidR="00B313FB" w:rsidRDefault="00044513">
            <w:pPr>
              <w:pStyle w:val="documentulli"/>
              <w:numPr>
                <w:ilvl w:val="0"/>
                <w:numId w:val="2"/>
              </w:numPr>
              <w:spacing w:line="340" w:lineRule="atLeast"/>
              <w:ind w:left="300" w:right="2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Enhanced Ministry of Agriculture's programs by gathering and analyzing local market and evaluating current participation data.</w:t>
            </w:r>
          </w:p>
        </w:tc>
      </w:tr>
    </w:tbl>
    <w:p w14:paraId="5975ACFE" w14:textId="77777777" w:rsidR="00B313FB" w:rsidRDefault="00B313FB">
      <w:pPr>
        <w:rPr>
          <w:vanish/>
        </w:rPr>
      </w:pPr>
    </w:p>
    <w:tbl>
      <w:tblPr>
        <w:tblStyle w:val="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00"/>
        <w:gridCol w:w="8780"/>
      </w:tblGrid>
      <w:tr w:rsidR="00B313FB" w14:paraId="3932E63A" w14:textId="77777777">
        <w:trPr>
          <w:tblCellSpacing w:w="0" w:type="dxa"/>
        </w:trPr>
        <w:tc>
          <w:tcPr>
            <w:tcW w:w="2500" w:type="dxa"/>
            <w:tcMar>
              <w:top w:w="200" w:type="dxa"/>
              <w:left w:w="0" w:type="dxa"/>
              <w:bottom w:w="0" w:type="dxa"/>
              <w:right w:w="100" w:type="dxa"/>
            </w:tcMar>
            <w:hideMark/>
          </w:tcPr>
          <w:p w14:paraId="127A7F5E" w14:textId="77777777" w:rsidR="00B313FB" w:rsidRDefault="00044513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2008-01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- 2011-01</w:t>
            </w:r>
          </w:p>
        </w:tc>
        <w:tc>
          <w:tcPr>
            <w:tcW w:w="878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0074ECA1" w14:textId="77777777" w:rsidR="00B313FB" w:rsidRDefault="00044513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Research Analyst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20A687CD" w14:textId="77777777" w:rsidR="00B313FB" w:rsidRDefault="00044513">
            <w:pPr>
              <w:pStyle w:val="documentmb5Paragraph"/>
              <w:spacing w:after="100" w:line="340" w:lineRule="atLeast"/>
              <w:ind w:right="200"/>
              <w:rPr>
                <w:rStyle w:val="document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 xml:space="preserve">Rainbow </w:t>
            </w:r>
            <w:proofErr w:type="gramStart"/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For</w:t>
            </w:r>
            <w:proofErr w:type="gramEnd"/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 xml:space="preserve"> Peace And Development Organization, Nyala, South Darfur State, Sudan</w:t>
            </w:r>
          </w:p>
          <w:p w14:paraId="2FB47680" w14:textId="77777777" w:rsidR="00B313FB" w:rsidRDefault="00044513">
            <w:pPr>
              <w:pStyle w:val="documentulli"/>
              <w:numPr>
                <w:ilvl w:val="0"/>
                <w:numId w:val="3"/>
              </w:numPr>
              <w:spacing w:line="340" w:lineRule="atLeast"/>
              <w:ind w:left="300" w:right="20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Developed macros, special formulas and other actions to produce reliable and consistent statistical reviews.</w:t>
            </w:r>
          </w:p>
        </w:tc>
      </w:tr>
    </w:tbl>
    <w:p w14:paraId="70B71978" w14:textId="77777777" w:rsidR="00B313FB" w:rsidRDefault="00044513">
      <w:pPr>
        <w:pStyle w:val="documentsectiontitle"/>
        <w:pBdr>
          <w:bottom w:val="single" w:sz="8" w:space="0" w:color="CCCCCC"/>
        </w:pBdr>
        <w:spacing w:before="400" w:after="200"/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Education</w:t>
      </w:r>
    </w:p>
    <w:tbl>
      <w:tblPr>
        <w:tblStyle w:val="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00"/>
        <w:gridCol w:w="8780"/>
      </w:tblGrid>
      <w:tr w:rsidR="00B313FB" w14:paraId="2DD1DB4A" w14:textId="77777777">
        <w:trPr>
          <w:tblCellSpacing w:w="0" w:type="dxa"/>
        </w:trPr>
        <w:tc>
          <w:tcPr>
            <w:tcW w:w="2500" w:type="dxa"/>
            <w:tcMar>
              <w:top w:w="0" w:type="dxa"/>
              <w:left w:w="0" w:type="dxa"/>
              <w:bottom w:w="0" w:type="dxa"/>
              <w:right w:w="100" w:type="dxa"/>
            </w:tcMar>
            <w:hideMark/>
          </w:tcPr>
          <w:p w14:paraId="3B590362" w14:textId="77777777" w:rsidR="00B313FB" w:rsidRDefault="00044513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2002-12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- 2007-12</w:t>
            </w:r>
          </w:p>
        </w:tc>
        <w:tc>
          <w:tcPr>
            <w:tcW w:w="878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0E3AAEE" w14:textId="77777777" w:rsidR="00B313FB" w:rsidRDefault="00044513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spandegree"/>
                <w:rFonts w:ascii="Century Gothic" w:eastAsia="Century Gothic" w:hAnsi="Century Gothic" w:cs="Century Gothic"/>
              </w:rPr>
              <w:t xml:space="preserve">Bachelor of Science: </w:t>
            </w:r>
            <w:r>
              <w:rPr>
                <w:rStyle w:val="spanprogramline"/>
                <w:rFonts w:ascii="Century Gothic" w:eastAsia="Century Gothic" w:hAnsi="Century Gothic" w:cs="Century Gothic"/>
              </w:rPr>
              <w:t>Agricultural Studies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</w:rPr>
              <w:t xml:space="preserve"> </w:t>
            </w:r>
          </w:p>
          <w:p w14:paraId="19214E9F" w14:textId="77777777" w:rsidR="00B313FB" w:rsidRDefault="00044513">
            <w:pPr>
              <w:pStyle w:val="spanpaddedline"/>
              <w:spacing w:line="340" w:lineRule="atLeast"/>
              <w:ind w:right="200"/>
              <w:rPr>
                <w:rStyle w:val="document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 xml:space="preserve">Sudan University of Science </w:t>
            </w:r>
            <w:proofErr w:type="gramStart"/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And</w:t>
            </w:r>
            <w:proofErr w:type="gramEnd"/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 xml:space="preserve"> Technology - Khartoum Sudan</w:t>
            </w:r>
          </w:p>
        </w:tc>
      </w:tr>
    </w:tbl>
    <w:p w14:paraId="66D68231" w14:textId="77777777" w:rsidR="00B313FB" w:rsidRDefault="00B313FB">
      <w:pPr>
        <w:rPr>
          <w:vanish/>
        </w:rPr>
      </w:pPr>
    </w:p>
    <w:tbl>
      <w:tblPr>
        <w:tblStyle w:val="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00"/>
        <w:gridCol w:w="8780"/>
      </w:tblGrid>
      <w:tr w:rsidR="00B313FB" w14:paraId="6931C6E8" w14:textId="77777777">
        <w:trPr>
          <w:tblCellSpacing w:w="0" w:type="dxa"/>
        </w:trPr>
        <w:tc>
          <w:tcPr>
            <w:tcW w:w="2500" w:type="dxa"/>
            <w:tcMar>
              <w:top w:w="200" w:type="dxa"/>
              <w:left w:w="0" w:type="dxa"/>
              <w:bottom w:w="0" w:type="dxa"/>
              <w:right w:w="100" w:type="dxa"/>
            </w:tcMar>
            <w:hideMark/>
          </w:tcPr>
          <w:p w14:paraId="4E4D899C" w14:textId="77777777" w:rsidR="00B313FB" w:rsidRDefault="00044513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2020-01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- 2020-07</w:t>
            </w:r>
          </w:p>
        </w:tc>
        <w:tc>
          <w:tcPr>
            <w:tcW w:w="878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0FA51086" w14:textId="77777777" w:rsidR="00B313FB" w:rsidRDefault="00044513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spandegree"/>
                <w:rFonts w:ascii="Century Gothic" w:eastAsia="Century Gothic" w:hAnsi="Century Gothic" w:cs="Century Gothic"/>
              </w:rPr>
              <w:t xml:space="preserve">Continuous Education: </w:t>
            </w:r>
            <w:r>
              <w:rPr>
                <w:rStyle w:val="spanprogramline"/>
                <w:rFonts w:ascii="Century Gothic" w:eastAsia="Century Gothic" w:hAnsi="Century Gothic" w:cs="Century Gothic"/>
              </w:rPr>
              <w:t>Data Analytics Bootcamp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</w:rPr>
              <w:t xml:space="preserve"> </w:t>
            </w:r>
          </w:p>
          <w:p w14:paraId="4A7798E8" w14:textId="77777777" w:rsidR="00B313FB" w:rsidRDefault="00044513">
            <w:pPr>
              <w:pStyle w:val="spanpaddedline"/>
              <w:spacing w:line="340" w:lineRule="atLeast"/>
              <w:ind w:right="200"/>
              <w:rPr>
                <w:rStyle w:val="document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University of Kansas - Kansas City, MO</w:t>
            </w:r>
          </w:p>
        </w:tc>
      </w:tr>
    </w:tbl>
    <w:p w14:paraId="35A8AF30" w14:textId="77777777" w:rsidR="00B313FB" w:rsidRDefault="00B313FB">
      <w:pPr>
        <w:rPr>
          <w:vanish/>
        </w:rPr>
      </w:pPr>
    </w:p>
    <w:tbl>
      <w:tblPr>
        <w:tblStyle w:val="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00"/>
        <w:gridCol w:w="8780"/>
      </w:tblGrid>
      <w:tr w:rsidR="00B313FB" w14:paraId="58B8E5B2" w14:textId="77777777">
        <w:trPr>
          <w:tblCellSpacing w:w="0" w:type="dxa"/>
        </w:trPr>
        <w:tc>
          <w:tcPr>
            <w:tcW w:w="2500" w:type="dxa"/>
            <w:tcMar>
              <w:top w:w="200" w:type="dxa"/>
              <w:left w:w="0" w:type="dxa"/>
              <w:bottom w:w="0" w:type="dxa"/>
              <w:right w:w="100" w:type="dxa"/>
            </w:tcMar>
            <w:hideMark/>
          </w:tcPr>
          <w:p w14:paraId="23559669" w14:textId="77777777" w:rsidR="00B313FB" w:rsidRDefault="00044513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2013-01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Current</w:t>
            </w:r>
          </w:p>
        </w:tc>
        <w:tc>
          <w:tcPr>
            <w:tcW w:w="878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2578090C" w14:textId="77777777" w:rsidR="00B313FB" w:rsidRDefault="00044513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spandegree"/>
                <w:rFonts w:ascii="Century Gothic" w:eastAsia="Century Gothic" w:hAnsi="Century Gothic" w:cs="Century Gothic"/>
              </w:rPr>
              <w:t xml:space="preserve">Master of Science: </w:t>
            </w:r>
            <w:r>
              <w:rPr>
                <w:rStyle w:val="spanprogramline"/>
                <w:rFonts w:ascii="Century Gothic" w:eastAsia="Century Gothic" w:hAnsi="Century Gothic" w:cs="Century Gothic"/>
              </w:rPr>
              <w:t xml:space="preserve">Development </w:t>
            </w:r>
            <w:proofErr w:type="gramStart"/>
            <w:r>
              <w:rPr>
                <w:rStyle w:val="spanprogramline"/>
                <w:rFonts w:ascii="Century Gothic" w:eastAsia="Century Gothic" w:hAnsi="Century Gothic" w:cs="Century Gothic"/>
              </w:rPr>
              <w:t>And</w:t>
            </w:r>
            <w:proofErr w:type="gramEnd"/>
            <w:r>
              <w:rPr>
                <w:rStyle w:val="spanprogramline"/>
                <w:rFonts w:ascii="Century Gothic" w:eastAsia="Century Gothic" w:hAnsi="Century Gothic" w:cs="Century Gothic"/>
              </w:rPr>
              <w:t xml:space="preserve"> Planning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</w:rPr>
              <w:t xml:space="preserve"> </w:t>
            </w:r>
          </w:p>
          <w:p w14:paraId="08FFCF1B" w14:textId="77777777" w:rsidR="00B313FB" w:rsidRDefault="00044513">
            <w:pPr>
              <w:pStyle w:val="spanpaddedline"/>
              <w:spacing w:line="340" w:lineRule="atLeast"/>
              <w:ind w:right="200"/>
              <w:rPr>
                <w:rStyle w:val="documentsinglecolum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 xml:space="preserve">University of Khartoum - Khartoum, </w:t>
            </w:r>
            <w:proofErr w:type="spellStart"/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Suadn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 xml:space="preserve"> </w:t>
            </w:r>
          </w:p>
        </w:tc>
      </w:tr>
    </w:tbl>
    <w:p w14:paraId="4850C1EB" w14:textId="77777777" w:rsidR="00B313FB" w:rsidRDefault="00B313FB">
      <w:pPr>
        <w:rPr>
          <w:rFonts w:ascii="Century Gothic" w:eastAsia="Century Gothic" w:hAnsi="Century Gothic" w:cs="Century Gothic"/>
          <w:b/>
          <w:bCs/>
        </w:rPr>
      </w:pPr>
    </w:p>
    <w:sectPr w:rsidR="00B313FB">
      <w:pgSz w:w="12240" w:h="15840"/>
      <w:pgMar w:top="480" w:right="480" w:bottom="480" w:left="4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3F069EEE-55A4-4B1C-A312-67565EF2446B}"/>
    <w:embedBold r:id="rId2" w:fontKey="{8BAEBC9E-AC3B-475A-BDB3-497EAA6E4E72}"/>
    <w:embedItalic r:id="rId3" w:fontKey="{1CA2EB39-92A7-4F58-AA83-EBA5685F314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8515E381-8280-47E5-A3E8-03F82F6099D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E49728C0-BD52-4947-9269-3D0EA87D93A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9EDCFC7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BB4BB9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4FD1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44E99E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7AEF0E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462392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C6EB5A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ED8CA1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FAA348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790663B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B120FA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F12973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C42345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848136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F4C4FB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368ED0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CB0A1E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B80C48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B642A6B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978212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B069C6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DFA5FF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668F1E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580FA3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8EE9F6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67A4CA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3544C7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313FB"/>
    <w:rsid w:val="00044513"/>
    <w:rsid w:val="00552A2D"/>
    <w:rsid w:val="00B31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95CF7"/>
  <w15:docId w15:val="{0B320B43-7293-40D3-8B89-5B99A8DF3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">
    <w:name w:val="document"/>
    <w:basedOn w:val="Normal"/>
    <w:pPr>
      <w:spacing w:line="320" w:lineRule="atLeast"/>
    </w:pPr>
  </w:style>
  <w:style w:type="paragraph" w:customStyle="1" w:styleId="documentdivfirstsection">
    <w:name w:val="document_div_firstsection"/>
    <w:basedOn w:val="Normal"/>
  </w:style>
  <w:style w:type="paragraph" w:customStyle="1" w:styleId="documentdivparagraph">
    <w:name w:val="document_div_paragraph"/>
    <w:basedOn w:val="Normal"/>
  </w:style>
  <w:style w:type="paragraph" w:customStyle="1" w:styleId="documentname">
    <w:name w:val="document_name"/>
    <w:basedOn w:val="Normal"/>
    <w:pPr>
      <w:pBdr>
        <w:bottom w:val="none" w:sz="0" w:space="5" w:color="auto"/>
      </w:pBdr>
      <w:spacing w:line="820" w:lineRule="atLeast"/>
    </w:pPr>
    <w:rPr>
      <w:b/>
      <w:bCs/>
      <w:color w:val="252932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pPr>
      <w:spacing w:line="420" w:lineRule="atLeast"/>
    </w:pPr>
    <w:rPr>
      <w:color w:val="252932"/>
      <w:sz w:val="32"/>
      <w:szCs w:val="32"/>
    </w:rPr>
  </w:style>
  <w:style w:type="paragraph" w:customStyle="1" w:styleId="documentsection">
    <w:name w:val="document_section"/>
    <w:basedOn w:val="Normal"/>
  </w:style>
  <w:style w:type="character" w:customStyle="1" w:styleId="documentcol">
    <w:name w:val="document_col"/>
    <w:basedOn w:val="DefaultParagraphFont"/>
  </w:style>
  <w:style w:type="paragraph" w:customStyle="1" w:styleId="documentaddress">
    <w:name w:val="document_address"/>
    <w:basedOn w:val="Normal"/>
    <w:pPr>
      <w:pBdr>
        <w:top w:val="none" w:sz="0" w:space="1" w:color="auto"/>
      </w:pBdr>
      <w:spacing w:line="420" w:lineRule="atLeast"/>
    </w:pPr>
    <w:rPr>
      <w:sz w:val="22"/>
      <w:szCs w:val="22"/>
    </w:rPr>
  </w:style>
  <w:style w:type="paragraph" w:customStyle="1" w:styleId="documentcol-containerany">
    <w:name w:val="document_col-container_any"/>
    <w:basedOn w:val="Normal"/>
    <w:rPr>
      <w:sz w:val="22"/>
      <w:szCs w:val="22"/>
    </w:rPr>
  </w:style>
  <w:style w:type="character" w:customStyle="1" w:styleId="documentcol-containeranyCharacter">
    <w:name w:val="document_col-container_any Character"/>
    <w:basedOn w:val="DefaultParagraphFont"/>
    <w:rPr>
      <w:sz w:val="22"/>
      <w:szCs w:val="22"/>
    </w:rPr>
  </w:style>
  <w:style w:type="table" w:customStyle="1" w:styleId="documentcol-containeranyTable">
    <w:name w:val="document_col-container_any Table"/>
    <w:basedOn w:val="TableNormal"/>
    <w:tblPr/>
  </w:style>
  <w:style w:type="paragraph" w:customStyle="1" w:styleId="documentdivnoPind">
    <w:name w:val="document_div_noPind"/>
    <w:basedOn w:val="Normal"/>
  </w:style>
  <w:style w:type="paragraph" w:customStyle="1" w:styleId="p">
    <w:name w:val="p"/>
    <w:basedOn w:val="Normal"/>
  </w:style>
  <w:style w:type="paragraph" w:customStyle="1" w:styleId="documentheading">
    <w:name w:val="document_heading"/>
    <w:basedOn w:val="Normal"/>
    <w:pPr>
      <w:pBdr>
        <w:bottom w:val="single" w:sz="8" w:space="0" w:color="CCCCCC"/>
      </w:pBdr>
    </w:pPr>
    <w:rPr>
      <w:b/>
      <w:bCs/>
    </w:rPr>
  </w:style>
  <w:style w:type="paragraph" w:customStyle="1" w:styleId="documentsectiontitle">
    <w:name w:val="document_sectiontitle"/>
    <w:basedOn w:val="Normal"/>
    <w:pPr>
      <w:spacing w:line="420" w:lineRule="atLeast"/>
    </w:pPr>
    <w:rPr>
      <w:color w:val="252932"/>
      <w:sz w:val="32"/>
      <w:szCs w:val="32"/>
    </w:rPr>
  </w:style>
  <w:style w:type="paragraph" w:customStyle="1" w:styleId="documentratvsectionsinglecolumn">
    <w:name w:val="document_ratvsection_singlecolumn"/>
    <w:basedOn w:val="Normal"/>
  </w:style>
  <w:style w:type="character" w:customStyle="1" w:styleId="documentfirstparagraphcol-70">
    <w:name w:val="document_firstparagraph_col-70"/>
    <w:basedOn w:val="DefaultParagraphFont"/>
  </w:style>
  <w:style w:type="character" w:customStyle="1" w:styleId="spandateswrapper">
    <w:name w:val="span_dates_wrapper"/>
    <w:basedOn w:val="span"/>
    <w:rPr>
      <w:sz w:val="22"/>
      <w:szCs w:val="22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  <w:pPr>
      <w:pBdr>
        <w:right w:val="none" w:sz="0" w:space="5" w:color="auto"/>
      </w:pBdr>
      <w:spacing w:line="340" w:lineRule="atLeast"/>
    </w:pPr>
    <w:rPr>
      <w:sz w:val="22"/>
      <w:szCs w:val="22"/>
    </w:rPr>
  </w:style>
  <w:style w:type="paragraph" w:customStyle="1" w:styleId="spanParagraph">
    <w:name w:val="span Paragraph"/>
    <w:basedOn w:val="Normal"/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documentsinglecolumn">
    <w:name w:val="document_singlecolumn"/>
    <w:basedOn w:val="DefaultParagraphFont"/>
  </w:style>
  <w:style w:type="character" w:customStyle="1" w:styleId="documentmb5">
    <w:name w:val="document_mb5"/>
    <w:basedOn w:val="DefaultParagraphFont"/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ocumentmb5Paragraph">
    <w:name w:val="document_mb5 Paragraph"/>
    <w:basedOn w:val="Normal"/>
  </w:style>
  <w:style w:type="paragraph" w:customStyle="1" w:styleId="spanpaddedline">
    <w:name w:val="span_paddedline"/>
    <w:basedOn w:val="spanParagraph"/>
  </w:style>
  <w:style w:type="paragraph" w:customStyle="1" w:styleId="documentulli">
    <w:name w:val="document_ul_li"/>
    <w:basedOn w:val="Normal"/>
    <w:pPr>
      <w:pBdr>
        <w:left w:val="none" w:sz="0" w:space="3" w:color="auto"/>
      </w:pBdr>
    </w:pPr>
  </w:style>
  <w:style w:type="table" w:customStyle="1" w:styleId="documentdivparagraphTable">
    <w:name w:val="document_div_paragraph 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spandegree">
    <w:name w:val="span_degree"/>
    <w:basedOn w:val="span"/>
    <w:rPr>
      <w:b/>
      <w:bCs/>
      <w:sz w:val="28"/>
      <w:szCs w:val="28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b/>
      <w:bCs/>
      <w:sz w:val="28"/>
      <w:szCs w:val="28"/>
      <w:bdr w:val="none" w:sz="0" w:space="0" w:color="auto"/>
      <w:vertAlign w:val="baseline"/>
    </w:rPr>
  </w:style>
  <w:style w:type="character" w:styleId="Hyperlink">
    <w:name w:val="Hyperlink"/>
    <w:basedOn w:val="DefaultParagraphFont"/>
    <w:uiPriority w:val="99"/>
    <w:semiHidden/>
    <w:unhideWhenUsed/>
    <w:rsid w:val="00552A2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www.linkedin.com/in/mohakc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194</Words>
  <Characters>1112</Characters>
  <Application>Microsoft Office Word</Application>
  <DocSecurity>0</DocSecurity>
  <Lines>9</Lines>
  <Paragraphs>2</Paragraphs>
  <ScaleCrop>false</ScaleCrop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Mohammed Ahmed</dc:title>
  <cp:lastModifiedBy>Mohammed Ahmed</cp:lastModifiedBy>
  <cp:revision>2</cp:revision>
  <dcterms:created xsi:type="dcterms:W3CDTF">2020-06-19T00:34:00Z</dcterms:created>
  <dcterms:modified xsi:type="dcterms:W3CDTF">2020-07-05T22:36:00Z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IDgAAB+LCAAAAAAABAAVmEWy40AQBQ+khZiWYmawpJ2YmXX6+bNzOByGrup8+UxDIolwMI1TLMSzDENTKAGRKC6gMCMQHImDPaSNxvuq+9sDrAOi0Ah58LaxP5jWE41dTk7ABox05PazgenjE1c66uZwI7gvhof8Ie9e90zH3NqQ7Dy5ZUb8xv3CUB++cyRnK+DdKB2yBbye8PDVgmvQeUN3jFCh9WS7FZCTUIH6LYoXucKe2iB/N9J7Ju/ON6Q</vt:lpwstr>
  </property>
  <property fmtid="{D5CDD505-2E9C-101B-9397-08002B2CF9AE}" pid="3" name="x1ye=1">
    <vt:lpwstr>op9URMSUUkRvruJeM8mG/bAcSzjqiclE5De7t66oqw78OyVcfXgae6o+m9TAKmkhkou54Rdw91UKJJHqZcq7Kdw4nj7lGaRCCcc0Cbmb17dKVevVMVnsCgqT5p+7S7wBeueArliBi1vqaNBHLJ+fYUDSZBRovzjO/iDtQZPdyEYkSbgBN8/m4kMouZk55zh3Gc9XVZmf2J3nkXjr4EkuJmPiJB9BiG/wZxU1inxr1MiDrVfNjji6n/WihAmowFl</vt:lpwstr>
  </property>
  <property fmtid="{D5CDD505-2E9C-101B-9397-08002B2CF9AE}" pid="4" name="x1ye=10">
    <vt:lpwstr>hl425FxSu84PaPOEt5SE3fHuTqmQg76luPKhnlX6hENPomjYVl8yzH7xB84OFWCiNOcN2BhIK+eytsYFRfrhkWt+p1fOESjsA81Jj0cJwIdnlYcsHUfMokNh3leYo/U5FatGafIR60gJWlJdy6NUtxF9eD9c7l12nVQFXGQ+RX+giZf45T+kJpPpYwL8dNWRs67Ya5GFK9RGYq8ijm44Q2n/DoLDUaqyKdp9Nl58/9hwTXP5iY+/5Mii3pou0rF</vt:lpwstr>
  </property>
  <property fmtid="{D5CDD505-2E9C-101B-9397-08002B2CF9AE}" pid="5" name="x1ye=11">
    <vt:lpwstr>O91HgobwKmezOCZEzzHXz2U1vjiDKjXmL/oyZ6PZDZxVySikl35ZzRNZmrl+56Y1EWL5JmikPWUB1kpr9AtaMrYJGKNI9qOGZo8bA+KI4Zp2JToOG8u/SJu1bNIZvQaUJkwxtzqFCKR9j3mgXBJl7hkehY+xvmsUiPSFwgfw/7rpuDPcNQSoQw591uQYdAsveeKN89z6yKmT33LB31Fk/OnNkABeJX2WI1rgf94vYG/MigJzFP+9JaGTBbQlj8J</vt:lpwstr>
  </property>
  <property fmtid="{D5CDD505-2E9C-101B-9397-08002B2CF9AE}" pid="6" name="x1ye=12">
    <vt:lpwstr>PhCiqIZNnau/H7Jpa7+jPSV4t2omcHYSJUAQQtz4AFo3Ynrcwg9KWhnkjh/Pb4MpZXKcQkefrZPlhcTzx4m2iAEH4BEzg76ZnEAvwAOzF9JXCvilz5WqWx/eQOYaztyc4SiZxJX7Ebez2zk4DIIdaDQomIwWlKGNUtjl4CUeA2IaVVpLhwHADEUSXBh/6UNEhJ8IN8JneeRVMNmbbdlIOPwykHs80A7zfqzC1MgM0H/rw+qsWlfUTQWxLkdLtRR</vt:lpwstr>
  </property>
  <property fmtid="{D5CDD505-2E9C-101B-9397-08002B2CF9AE}" pid="7" name="x1ye=13">
    <vt:lpwstr>0SwWFfFEFh976H6jpMbkTTvjUUa+vLDqDpwYQ2dlCHH/t7A7IPe1tQahc+4/6OP9ne9MLkpHNVG+4rUhlKB2g5xEFTznBzCY+DAdvvJoXk7gWOi6pOPMNZzDUVGA6Qx5KyEjAXcZT611CL3y/xOjMt6pw7drlUSYxDD/HiasV4Klxp7O/QrGva/x3M57ggZHb42SHnnFuuSrQxoouuHmLQ9WB9ddbKzbhaFtdKXQ+IzEryHX/i+pkMq0xNw/CBE</vt:lpwstr>
  </property>
  <property fmtid="{D5CDD505-2E9C-101B-9397-08002B2CF9AE}" pid="8" name="x1ye=14">
    <vt:lpwstr>zYWR3U3SKasy02/tzCbSQmpfSTFWyMBsy9pOAnnfU/CsgYpfad9ffuolY9If49wTSXm4iuIqmu0kt7W52UWNX7k7Tr9tZAgu6Urfg7oPieZ71P05qo+7QIBEIV9mBtCa8nJedK+joKtAqUFpVJrKPyqofJ6kOGrHGiXO5cj8E0hQ26QeSkHCrlDj0klIL+swq74a+AVkYSTmlUd7/QGz4p3ym/LT2WQHm6TWBPgWC9SvRu0isyynf2yBH9L8ePX</vt:lpwstr>
  </property>
  <property fmtid="{D5CDD505-2E9C-101B-9397-08002B2CF9AE}" pid="9" name="x1ye=15">
    <vt:lpwstr>3cHqDndnLQrDJYQWQnGNINyj3iKgAUz3k3ftrqLF6est8hfIYgHcAZU/ENk+VWrJX3VWKtEGrGMA5rWgLxpivjbn1hbgOAEJ+tPRqg9NqfTCCCkG35pyjydylTZQ0VGLQRD3028sNz2bnlNg+x9zIm+VEmwLWVFX/IGPyYyQP8pvNokI/kif7VLyDG0DvruZDeMLah99k/MxngLUXO7N/GquRcmZThT2LdWKXJWHD4F+nGkExb2EBlSa7IY44JQ</vt:lpwstr>
  </property>
  <property fmtid="{D5CDD505-2E9C-101B-9397-08002B2CF9AE}" pid="10" name="x1ye=16">
    <vt:lpwstr>gzsqHKcEViEu4gwghlZTsQ1y/37PJ275+hRZGM3aDuVuCzsQmDUVkdV1EC/uHi7KSCw5ZzdhiUFemXMe/qxqpKDbIK4MhnmSgrW/hOsV1cPe5lDReqPHukydWEgoXRp9JsqO2zFKrc7odi2GeGOIAuS/5/rlWEB8PqrAf0L0Fh0urEp96cdKynoQfSfY/2WGoqVcFTWALrvLokskec1VRrRSOyDPEEI8qYpMr02j65fVgNG6/nud98gdGV8oReA</vt:lpwstr>
  </property>
  <property fmtid="{D5CDD505-2E9C-101B-9397-08002B2CF9AE}" pid="11" name="x1ye=17">
    <vt:lpwstr>s+UdTG7QGudHk5NqU89ldSEbahweHMCCOOqWEIHJQKIyOSt67N25UGtIuSHBDVblHEtqGP9/6duUcBo8BKSpKxyMyytL+yZ2fT0lHiS89x8cv92jgRAFLn09KPsWY63zFkl7sOgR7s6X3bS7V5OctopJNAI7tQHOXmLMilJa/ZJo3DN0pW+P2ZNxj2MKSbbx2qJDK3lkSQojkmg3ayPFulq+LQYY3PUF1LvBfHrSellxHNKLe0JfYx1Ze1JQk/2</vt:lpwstr>
  </property>
  <property fmtid="{D5CDD505-2E9C-101B-9397-08002B2CF9AE}" pid="12" name="x1ye=18">
    <vt:lpwstr>cn7YhQoxGSp+fYO5QCANbeiqE+8UYUdcGdMRIudLbtkltkPxso+ilPep4iNp332csyJniT/vwm0b/C96Cpmzhm/iRT8kHisN9L+r5OtTUY/zEPGFcPt3G5dEIXNH/KyUxTWd0tMAWC5ivPsixJycX+9ngf8LVNvRU8TKvDHyeMTOJxGZI0FQFGESI2cEm/o+0AiIZODkRDeu6CH/HwIRVsrUd2LOrouXevuOeHOURKej5ocrc4W5xzce/mPzVv3</vt:lpwstr>
  </property>
  <property fmtid="{D5CDD505-2E9C-101B-9397-08002B2CF9AE}" pid="13" name="x1ye=19">
    <vt:lpwstr>9as9DvsWu8nbNI21Auybe5i1FVbGOVbj/XyfQUasI4djboAClOMVrampk50SI/R4EPgy9ffRgssTo31XyG/BM/3Vx4kGgSrATjaLlswJYwE50rF8qNIu74GSKLaf274AJUmBmR05pDXwAz9082DLpQAphRXnAbwoZDtu4z576RLn2aj8p3d4Wx1tz+9nK2BmwijqcTUkPQBElJu6+tAoF4vyEuFsi9j+BJCiF5QdI47jHWjl7XJ37EAapdxZNjk</vt:lpwstr>
  </property>
  <property fmtid="{D5CDD505-2E9C-101B-9397-08002B2CF9AE}" pid="14" name="x1ye=2">
    <vt:lpwstr>7ziEp8Kl4EwgfR7OB3xJFQdgWbZdtChXqgUFn/y+tpj7xghw49fqpmUF5KJcZ08V6jb95H2TicT97C3s98DGympwF1ye2K7VvYOPvWYYeNDuWAEk1MBbfTpj1z5tn3IYbtAo/7pXfKunbGfLgCPuwbeLv1rtcnE1BarjXcxDQr+Lw6o1jVTTUi7aEEmwxxuzxTYtOQ9Vjx/dmmEp58oSFh/h1vODjO+q6braK+XN53h2m3A0fyw1XdCODunSXq2</vt:lpwstr>
  </property>
  <property fmtid="{D5CDD505-2E9C-101B-9397-08002B2CF9AE}" pid="15" name="x1ye=20">
    <vt:lpwstr>/aAIZW0936v0bIuBypK5cOw053vs3BHZdZbURCachHYmgy0TDzvCXF5jdYfkV+guvXn2nzAlsgBK48nDa8Z+nLbmCzs2y+dN7yjKkhoRdNFJJM2bBs5u2lFioAG+FeaKZN6LaVrgbyOkSHJmkrB5ZsKoNc6eFigo0ub/9lMX+0i56GVINihH0rwpdKvAmKU78mZoNMcsti5Q27gIebyZ+jr7EK50v4a3x8N/WhhSMj3wPlYuuJYNaknidREpkhE</vt:lpwstr>
  </property>
  <property fmtid="{D5CDD505-2E9C-101B-9397-08002B2CF9AE}" pid="16" name="x1ye=21">
    <vt:lpwstr>rDK30Wuh3Ugc8SxiiexE9cENWhvLF/+WAgA5GeNvLU7PwSG1FLWvn5y9fnyqHbsNTJNZU3RvzwEuFyRHbny932u5ZhYRBqKCypx8T+IL7maofU6PGRzwy12SU2SVzUgKH0ZkcY9vQ4xgCHqJjvIayVMnbptDo70iCSrpO9IlrK/vlqOrvqoofTmLq+DXcTWs5+/hwf3KrJ+L54FrjcDh1MzjoW8eAY6M7gPsoIfviXFSLyhFzS18NtK7wTNeXVy</vt:lpwstr>
  </property>
  <property fmtid="{D5CDD505-2E9C-101B-9397-08002B2CF9AE}" pid="17" name="x1ye=22">
    <vt:lpwstr>DvAsNz7n/VbainHMl3t+lJClZDywFJ4Fa1Szcnfns5h01MZKS37/Ws6rrPCaBH+26zC7npTMPJyzxWK2x+6bprBLtuBPO0iLpwLxlrKiP0pxPccXJEsTsxOaGWF6ZPavfbuMQzG3cYI08y4W4o9E0no+vhBzVTg75Y/JYoT7Qe0tDfz3e1Ht+Dx7l8g4G8DCG5/AAhZonkLtMEKcvnoRb6/rjC/apI2STmMBvg4EKLHj/xIVEJEE2F0s0PDhOSi</vt:lpwstr>
  </property>
  <property fmtid="{D5CDD505-2E9C-101B-9397-08002B2CF9AE}" pid="18" name="x1ye=23">
    <vt:lpwstr>MPT7xB6EYyGzS5qlpp+EQrzwPKSoJoZgC3mxqyxy7DKxXo8UVkK5/3xRBqHMlh3YLrRC5R5rzuA4bTnKRxRJt+gJf/OHqCDBiGryBhp1cYLI+wIWpYspLKbZ/2ttEtvUc35u6KHIExjOwexKT6YBsg1gkBmfUYHAz2sxHod1wral4C8NfspK8X9DQA6a5YP0t+hJ28u9v5RWd40YXivoXwgxfemaSM9wwVGXIddMhpkH5Jq/eGEXD0nJhoej4bw</vt:lpwstr>
  </property>
  <property fmtid="{D5CDD505-2E9C-101B-9397-08002B2CF9AE}" pid="19" name="x1ye=24">
    <vt:lpwstr>JDGzqOrHj2Yi4hFtaHAgGU0injaeJBjlZWb8pPXuabvImLoi3bbGZYgq9vGxRgVPGfAWW02KMh88kzhhToyuL7gJvib6anF7smh+CnoR1o3R+SvYs/832zNm+BgEr3J+Q2i4ROmMkoBdNHdoLheVY7DQVCAScEEJAmSviU6+wivwMUriDSZEtlzYguz99XIp7QJusvIuLD/4ZWIg0hR5FndQ6kY7rJ9ce1thvBED9j3FZszZ+sOo98QN7/wV0xj</vt:lpwstr>
  </property>
  <property fmtid="{D5CDD505-2E9C-101B-9397-08002B2CF9AE}" pid="20" name="x1ye=25">
    <vt:lpwstr>Gt8tndFexAaFmn/DEbUMeaExQEuWPaAnJtAPLsg52lMqQPk7x+aP3lXXsjL8H0QRdI8MR9Cz+B9jrQoN6iJD3hOknMK2Wo+poaTWZVkLWafyoWVB6f5GF1ROedvsznKgPHLcWcCiuj756n83/XGfMGXe2Lrs/oz+Z6/YbZ+cyuqf0RBFLzfQLO+X3amwyBIW0q3+OH/xscdkGF26tPNm1Um1QtWiZfM78RmshffR4IMPbhe25AbNpEWNVcFB66L</vt:lpwstr>
  </property>
  <property fmtid="{D5CDD505-2E9C-101B-9397-08002B2CF9AE}" pid="21" name="x1ye=26">
    <vt:lpwstr>u9GWN0wJInijU3DASZxAQ2UfOlc8dw8uXRkJcaos6n6K81ruCqinEQdeI5jHtd8gWNk+PemVeUMpfBRuIOW+bQwlWQnYEQym9MkjXnLs8HyaDHEJOCGOZpdaWifZRYYNxAZyPVnChJ5Is2ioxG1YNpd5715sisfPpqQqAa+D8fjga1Y2RPsQIDc3QGlNUlrVaQeJ6utAycEJ6DzKuljSDM3mnGQrwnWVrGYNYeOjCicW9RD+nU5wCr4F4tym65N</vt:lpwstr>
  </property>
  <property fmtid="{D5CDD505-2E9C-101B-9397-08002B2CF9AE}" pid="22" name="x1ye=27">
    <vt:lpwstr>s/CabhxwXg/0w7J1R5a6s9q+Zkr0Ch0aCAF/rysAP2K2Y7UUcHPMm8nrawhlt1ii+TpY8JIeOZ/4uYg8y5gTFP/Zna78Yt5QkIC3YtVGtSl1BvWsZevCd/gtfEcjpckEpkLDTKrjGAx/ZvrCmF5wr2OjvXx7dzX+GZsvfkpaucwEXhgE1WZGslmdEsBOgsFhi/cNYPfh2cA0J8YlW3tDbUh9+23+zB8wn+lkvGf1EE/0eUYkMfMMGgVBswxQro5</vt:lpwstr>
  </property>
  <property fmtid="{D5CDD505-2E9C-101B-9397-08002B2CF9AE}" pid="23" name="x1ye=28">
    <vt:lpwstr>sKWnPz7fv77ATxgixEDDv6S6ZsGNu3h2CpuuJDMb8d9lLQf6XSpUN4ydSXeNHQNlz40j+FFMTJZ+khYXh0kaMXhDjpXbQX9qql3Oil4BQPI47G73OHl9kCiCZSMGVvqOzUZH9BQiBfiP6lCWQPMfd3OPTRLojazE8Sc1TzSAB7wF6l9x3s8CUP48xEDndHAtk3H3nGOtQ8H+2p0aygpjU5DpnJ7Z6l7cIKwrGn1DWd8zPYv+vNv3FBj9J3u8hAo</vt:lpwstr>
  </property>
  <property fmtid="{D5CDD505-2E9C-101B-9397-08002B2CF9AE}" pid="24" name="x1ye=29">
    <vt:lpwstr>2HdP8yvdfNxMKFs4Z1Vhinkx/IZWWd8vx4968mYs7rb2PLxqZR90ibXBwa7xzlwWehMIjo8uwJKOiOBMNzlQCA2Lpy9FeWEIzVSVuVEys6/w0pj6aT8aSsLwWDGk72MZnGGT2z0dZ6tb+wLN+TqH+dfksXoGMI9cTYTNvbdy8vz/lEDsBVqHxlSNjR42goQGKiiuSn/S9qNMhiaYgAYTsayg4cU/ld/1hKzcQ6vobk06VWnWsFcsudwFrkq3CGC</vt:lpwstr>
  </property>
  <property fmtid="{D5CDD505-2E9C-101B-9397-08002B2CF9AE}" pid="25" name="x1ye=3">
    <vt:lpwstr>q2HEQ88IxNuUQrrkKLEUl0rwjc8j4jjbUvqYE+pKwOIgHj5MMWtio2gvc8QHiPWaSK0ZMEa5v1t+BWo8fVgVrwKczVEq97XlgzHHzIqWBIkyYXqYpbW3eUY3CfMgYZiLF5Pn7XkxVOhoixyz5EcRsuvHDYzCoGy+kpf4rbZWi0aeFQQ6YBdI68kEz7Ja6C0Up5EOd+XiZeOTCQpjf2AZtIUt1E7oLxG4eghfdaRxcVqqrxzdjH195hKpqJwLISE</vt:lpwstr>
  </property>
  <property fmtid="{D5CDD505-2E9C-101B-9397-08002B2CF9AE}" pid="26" name="x1ye=30">
    <vt:lpwstr>uvZbo4JF6QT/lUJcPg43MvScTIF8KyZA++ILZufXiWGDEnyN/K+b8J2PF8q7JWLu50dPZe+oWFP16zFe1vor/E3wtyJIt6B6MxvJICqNz1W3zcy8GefugqStFdJBiyv7xGDjAi8qzPhRgWVXEW9H11NqgjN52W5R9h8iCsR76Bg9VQMthM+SR0BGGDjFqs2awd/rUNG7a/+0N6srEj/Xro5vIg+bF9MGXeETrz9TIpKOfEYtpz+47CKSEVFQsb6</vt:lpwstr>
  </property>
  <property fmtid="{D5CDD505-2E9C-101B-9397-08002B2CF9AE}" pid="27" name="x1ye=31">
    <vt:lpwstr>xh5qSXw00+VpM1YAo+Iabt+2xDunFBG2avAle9/p6xkKaOyLcskV2KBQIbIyjiWsnvB2Bwga+bQcUgIYPwYPN5vHjlzbvtX/y8Bp8KkmG/YiDsBOdKzyAkhwIZV+zXvZfLZpwt/O2H2xulAsDpt7eXn2Iu/TmckGPbmfOtdLFp4RlTLfwzrJJ5V75+hQWapk9yUCybYu4VcP+uB80atxLIxIVAvPIRoMcGBJmUOmn/lkUjMlhOEvgnPVV+lGLl4</vt:lpwstr>
  </property>
  <property fmtid="{D5CDD505-2E9C-101B-9397-08002B2CF9AE}" pid="28" name="x1ye=32">
    <vt:lpwstr>0pOSS4lwOjLP4ZnoZfoT9LWZPjzNhAIqfgwgR/dvIxOhz5IvjR6/PpdyzYhufJb4joaW9rWWqsA9dhmAgK9WOc3oj2puujk+kXxcztDrzJFq0C7HOOvxuCUt1IU1ZGKJ8PYlA6HrG3jpd7kgqwHVAF4mUPNl1u+sX1SuW+Y6uzb87hEqcZ71mMusnhviaYNo6u4/Md6Mjnw5HGys4a+hxNp3E03YyjLNkESfQpRCvgpy/R5RkEbioX0Pn7XUqum</vt:lpwstr>
  </property>
  <property fmtid="{D5CDD505-2E9C-101B-9397-08002B2CF9AE}" pid="29" name="x1ye=33">
    <vt:lpwstr>kN9CmYw+bk7HOEvb4tz2Qihtsn6ZyxOoeCzs12knmPRuWt7ZJpjbA1GxpFqQsmOo97QTs76+iQ1LJ/HgiWal39nRQKdEOEB98H0+B6En895pK5yNKngVRc5qJTP2xt0rjjNERcKCf2U8M3c/He30YOSFcYLV4T3pXJeaIxQLzwtxD0BNa1BSK5dGQzvtD1x+AhHsLfZZiBgq1kNDMZK1KgFYblXI6atqeUpTHZxhJ0W0fPVS0/2LmfvyROyqTm6</vt:lpwstr>
  </property>
  <property fmtid="{D5CDD505-2E9C-101B-9397-08002B2CF9AE}" pid="30" name="x1ye=34">
    <vt:lpwstr>/8KTS0v7itRavaSMQbcKH5Qnz8MIEYlBou9YLk4DfR1iBxGAWd6jF60OGrdJ9qAcI01vKkDbVS/usK71z0jPDp0dFJsZlIZKu1oLGuPmQTYtN4tkJbX80V78rmwGfemznJk/zF6PgXAzyOvBUrUh0frxIpYQL4UQ+Jb+FE/toO3DW+P6oLZTwI7a5q71A1Fg+Kq325bCfdGf8OJx/mmAjrxdQ2C+3deUf8FRyvYsxx1fQWtGxkAo2fUiSYJaMlB</vt:lpwstr>
  </property>
  <property fmtid="{D5CDD505-2E9C-101B-9397-08002B2CF9AE}" pid="31" name="x1ye=35">
    <vt:lpwstr>Cg4ZSwtWv7F1/D7KvcxWgK5xQ0lRwEL7cDNW63RFGvmAg26EN2lSWJs4Cjxb/45WnoXqp8EWUMEVPf0nS2Z6I7pyH/ibM1h76d4wg+mVvrJo/i0TaKduPkr+euQmp59+kz2hw/HlejBlVb+cj9OMstJB58oR/UbTHTvFlurua4u3DjjJr3UbyVugwCf2mu+yASGUpKrhWxHbxjE0Pz7s5q3zlhwCrSbEQ3lrOqQOiQdPhFPSp/WsI5aI/oJ11LA</vt:lpwstr>
  </property>
  <property fmtid="{D5CDD505-2E9C-101B-9397-08002B2CF9AE}" pid="32" name="x1ye=36">
    <vt:lpwstr>vnGq+rWqIvjTB9wu/z7x31eE7eJ7MqxWu/ojnWa+Apeno6n39ND8HY3JsV7G/o2Wg/dLgMPJ7vZfm+jB361LP0x5tx4JtvfzEQ205rmm/Ahl02AiQ27n5yCVl3nq1mIcaKSsKwPo68nO72Y1Onm5wt4YfnG7bMFyxQBIXFpZCsDwQyryFW9NZAUCkIVScZLNKL6/+Luh77QcijHGlD745LVRbnJV/JQKJJnv12Dbz2OGJhaWcpxm54xU+y0pYzV</vt:lpwstr>
  </property>
  <property fmtid="{D5CDD505-2E9C-101B-9397-08002B2CF9AE}" pid="33" name="x1ye=37">
    <vt:lpwstr>170fU8+1h4LLCvmwa7pjqDndk8ppfaqNW73wMYRyaZQmJWdZ7HHw8v64i3EsPBGvVVV3AJf97FsAz3SE5t1I4AlK4RUa5C794C4jKOFZEMBbuHhCpYgpvh4hVkTAEiSgrT0NAGOSUnvibbb73IUS3TC2y4uFHoQhSHfzcd+pCPoS8K/al6mDWzEFssKGVLSVVMElP9wyp+RA0NnuiNfssTyq9F9QM1fUhmAnkwwFWA2YRUx8E/n0tqpvABO1NoY</vt:lpwstr>
  </property>
  <property fmtid="{D5CDD505-2E9C-101B-9397-08002B2CF9AE}" pid="34" name="x1ye=38">
    <vt:lpwstr>tKza1LItvCj4FsnwKHyNw9JlR+vNbe1T2sAYAL4U2Wm4pUU1M88qzpbyMSiTf8yVIB9smFWOvE/i3ZSdY3pm87WYDSvZzCJkOqnQrC7THHqZxbez6foz77ZHqAQHoj5PZzVW05SyosTfnF0f1BSzsZnUAQTsnw0zyVP3G1Zu3ozTk6U5gfpVbisN/Q/sL7b/iK/I3d5gyz/FV9GFtfVN5MWDXCuHZG2FpGxR7MOYtBx0yc1EZFxFVFUJhKn9weh</vt:lpwstr>
  </property>
  <property fmtid="{D5CDD505-2E9C-101B-9397-08002B2CF9AE}" pid="35" name="x1ye=39">
    <vt:lpwstr>6fojVI8LDuzLAWhTIr5Gdu7cuxW7HFy7zOIGPT+8OYKuAPLDvwRGADn18QIdqX/13q4X0CVYa93P8QXosbRP0a/vKMdIujaiv8wPZR/6keq8OmPUFF51R9btyB9qs6llJAarYEj5eMNJnv2pmrkqOtq6qn8U8lAvlKJN//mmFd4hHDo1ISYe4nNviLDLgFd956O/7sJKRv57nlKfoQh2gWJ7q7mcZDyfvkE8JklFfh86qgFZ2MEZcGvFTTh1JSF</vt:lpwstr>
  </property>
  <property fmtid="{D5CDD505-2E9C-101B-9397-08002B2CF9AE}" pid="36" name="x1ye=4">
    <vt:lpwstr>OLe6cCqLzd32rXSHE8b45UXmH9iptbPi/JSgiVU0esdq47ssTz3wC4xo3IDHqY36XW+NnyU7YJ7JnH9erAkIXKKwW0tutGy9DjkPBaUTu7eOQJ0LA9cqocFpUEKo5wS/2A7Sq6r40EUZZN6U+jk/uazwjE3kYdk636vzI/LzyxBmlrb5m1nn5o3P4jvgyz8C0oap+M0TRchNLwqy8iWGTwOM+4ABravQu6wYx8CPXRVmBQdB2Xjp0uHizn+qxcT</vt:lpwstr>
  </property>
  <property fmtid="{D5CDD505-2E9C-101B-9397-08002B2CF9AE}" pid="37" name="x1ye=40">
    <vt:lpwstr>9s1mOYlGCBIQVlXn7kdEM1+mdxjwkoCJPQIE48FSC1FWkSfoUypgV2V7tH+lKLKGlGo++hP+JbVIVueghmhXfkx1vZGFFbrr2qhG8GRyUAGp5JyWoPNph5yuAoaPCZ1OmiUHLgzzGAAV2rMST0PgPpS8TZLk/JqhyGY23c5LEOFMZIRtdXHlYtUQAgahT+jm9Bh/dvyQLj0yuUiFsyxAQs+P4ORhv1P1GbzZqWfjEfvCNQf+r8UcGQJIQtcfzfU</vt:lpwstr>
  </property>
  <property fmtid="{D5CDD505-2E9C-101B-9397-08002B2CF9AE}" pid="38" name="x1ye=41">
    <vt:lpwstr>U6Nck1V/3emQt8oFg2tQok/xKJb3wTuffr/9rcegX7R8DJFrEI6kRJGZw/IlRDoQhFiJrlaUXxmZwKUxvZvyBiZjV8+ufv22puSYliiddQeDD+wD8m1A4ZI3gjFBf/hW5R2fE+Jd6eF1v2ABTuwO5ri/z6Z/Uu33PhTGh/pGEtcgj4INM9i9Ta8sarzxHCxjice6Qj23ofs3m/BSPj9ZXx2h9Q7TNdnmjsxF6UM3I7h2g1PSqhRRHCV1VnnXgPT</vt:lpwstr>
  </property>
  <property fmtid="{D5CDD505-2E9C-101B-9397-08002B2CF9AE}" pid="39" name="x1ye=42">
    <vt:lpwstr>SCSbVGAerkuLRAM6/aBP40Nr8mRTUysmw5UgMIZOnUk+it7tEJCJbHebK8l92wh4x9luBlGX0ANh9Dh0Kntsf9S5qas6Qr9VVG9QoOIhgMXBqHSo8HXPV6xdeMju1Wfncc8awHlQpPYqLtq++WaisLupX91JN5vmY9EdpgxERvJsbIFiBRen+fAsC42TFniTwYjmi6ESCzvXs/ksM6VS8DbV/VsrE5LI0R+aG6hvslL7nHMfe2ictAblOAz/Uc7</vt:lpwstr>
  </property>
  <property fmtid="{D5CDD505-2E9C-101B-9397-08002B2CF9AE}" pid="40" name="x1ye=43">
    <vt:lpwstr>HalXNgiDkUeidf9RVJxJ3jbPrw6ZQ1HV+MRG+1MF396zEOohJeZfHYWL0d0BhCXylXIkC80ktqsWuSvX/jnurrc/Xx5dTHZG0HNQ0E/ZxYOH4y6LJLY+xleUt/887HZ31VFQWY+lrcrZ7/B3A4bnm2CwIopgdxG2izYXM/Xj3s72t+zHsJlAf7JRwIZ1GFMukS6oBOVzumc40s7jk7loQ14sXY+Id6JXLJq5Q82PT1V3ro+k4xKyGRfP/OzECIj</vt:lpwstr>
  </property>
  <property fmtid="{D5CDD505-2E9C-101B-9397-08002B2CF9AE}" pid="41" name="x1ye=44">
    <vt:lpwstr>NFscvksYKb5UhMjk26jpoQEFomvOQnz/TmoBNTWbb7tFgr8LQKRQXOWCoPN7SXxvgyYhdUWhqujimiMIQjwYKQefqkZRpNlrN3cRYiG8FhPAn1wlFAjzWypDooEZf4/w4SagRhfCvDkb7ujA3xVPkAEuXusjs4d0nPkw45CGxWRA08ItH0IT7hJWKu6/1PefksVO9yktV9r0t5GL9EuJL6ydGQDd8M/9nu2N6zawg27j/qLTIbe9birTwWI3Imv</vt:lpwstr>
  </property>
  <property fmtid="{D5CDD505-2E9C-101B-9397-08002B2CF9AE}" pid="42" name="x1ye=45">
    <vt:lpwstr>d5ihuINwd+7mi9deTQRw54QVJMVnth8TovKy3ZT9Mm5Hg8RNCt57LP6tPfsRBfwHqT3KIrkrtuqDsymopfNU3PHcvIAGYHcBSxbdQLrF7ROH290FLfO63SMhzAXhHUQ7z1u97dUQl+9E7i1F9mPASbyjJowJ/PojgRwFJVc7AoK8BbXLMhj/maV2w0zfr6hH02uQJL5kMYvICmssYiXdM84JqcT1fEJwARIcDAetQfFqan5r+Lbqdl6OWh9wCwB</vt:lpwstr>
  </property>
  <property fmtid="{D5CDD505-2E9C-101B-9397-08002B2CF9AE}" pid="43" name="x1ye=46">
    <vt:lpwstr>3jfL+13EHIHmZyGgzh7OdoGvbACX/sCoXUX7JkbTHEZ/0A2zlARPMpJY3zSqjueus1cXAMheDatzzEP8xOZbQ7vvS7E1tKJWtvjuhZusxPN7BSfzUqagcKrpNANcHm8iGlBxvT9YaGSf2ZikQIcxug3Hb1wlyq/6ityla45Kq4tj5gC/iO5qStHUbCqfR9nEyQZZzgW9sxXsEQZgDU94DEeaWf9kguyglAvB0jZwS96/4MONzRwilp0tykUTIqr</vt:lpwstr>
  </property>
  <property fmtid="{D5CDD505-2E9C-101B-9397-08002B2CF9AE}" pid="44" name="x1ye=47">
    <vt:lpwstr>rZNSxASd7DBLv1gLx4xMlgI/3KhH3JRv823q9XybaPuS0clRDeQw5+0ASKYjeQEe1cXFjQFju4iPceS2/Dtz+2i+hdMQL126AWX3OKizYgvfBaGfdDSjFt019EQkckTc3WyX+1G+7bvsotUEXHVQfx81T8r1qPASDVscUKtg0yFaGLnYK6i/lx253oaStbS11jxbI2Mb9e/dMKmooW1P+yqfNkQLeo23cwU9U8vIVeDpr8RL64nxEJg2ELuNA5M</vt:lpwstr>
  </property>
  <property fmtid="{D5CDD505-2E9C-101B-9397-08002B2CF9AE}" pid="45" name="x1ye=48">
    <vt:lpwstr>wX9RdYUNyi+SK5Lox/xe/ePh8uDGNZ6KqHaH0UnM+vFPHOhD0MQECzHHCG6Succ0iO/LoGhfr1DzGmm6Fs1bQKgw92+g6aLf7zjjj/wmK6vb7PXEPb0bZ0iOo6V/kWH8+FgzvHtrut9PuY3vCheaszKxyl1t9MK2ZLj0i52v1qs6QdrTsFx7c7dghX6boz9MwUyt/uqsq+q6v+9G5xIZx0Oac0jMX2GpdWg+vb3Ok/38vAAGkgRRpbAQss/O/2/</vt:lpwstr>
  </property>
  <property fmtid="{D5CDD505-2E9C-101B-9397-08002B2CF9AE}" pid="46" name="x1ye=49">
    <vt:lpwstr>+ivasGHftdQQEE5Yx24/5NKvQ7jPDA5oZnoKJ9lsXyhGKhui7ekl8aM4AMQgX40QpclXyEomygHcCCtdyp6+zMtt/3fgbx95e/wqQ91tbfeZ/Dm/JuambEvVhnMzYZfGsgzv9hW8zCYwlKtyCvNw1ChZkNH6L6DIqsdz9AV+1AirelHKdDqi28lVEeRhbB5QcOzbAc93d6wnhivS6ZOWkuG3aSNgg5NsXYmetoOWLUeSW8t4HanOMcmM0GOdI6H</vt:lpwstr>
  </property>
  <property fmtid="{D5CDD505-2E9C-101B-9397-08002B2CF9AE}" pid="47" name="x1ye=5">
    <vt:lpwstr>ycboPwg8gPW9smp3QlvZJr1IXJQGxWBYmyvWTb4C2OHV5ya1BUmuWIpGaBT5ILY4d+o0zhz7gZsX9g9mMaNu/+ihctIsIdGBhJOjSHU5uag/fCKrBjmkPf3Y9qZ4Vedwl39Hsukpf8bLr66pduijG81wMO9kT7IWDaBMLC9x6hKTCvB9VYuJ/gUooNoDTxOZsqkbq6vNNjwYtHWilAojtHS+vEGkrPeoSrCjmnn61CbvBV8cCe82Otmtmg6UNNE</vt:lpwstr>
  </property>
  <property fmtid="{D5CDD505-2E9C-101B-9397-08002B2CF9AE}" pid="48" name="x1ye=50">
    <vt:lpwstr>0fkaExhektujpjQqNb4ypolCCuCnzo5kFL3Ht39MSzujFYwFZ9dBoR40l2SX8P/hrAUgjxHz/9g0ceJaO9K942P9bX47hzyvVC6BVDuCUMrNNN7jMWOhve+CpCvN+GAOq8RuOmueWUz4XO+MXKuVi95N0KhjcXEa0zvKcM4k+y9LKfwPDP7oBpBBXSyXIYO/3D/Isr7Hg/I68LG/2rxXbWSZ0aKMAbmf6JSkSqjtkBzuwcPgHUTiZCp+s5F0zoP</vt:lpwstr>
  </property>
  <property fmtid="{D5CDD505-2E9C-101B-9397-08002B2CF9AE}" pid="49" name="x1ye=51">
    <vt:lpwstr>IOdGhSISr3S24i/XDPeaprvMmX8zs6Twb67OtG+xB0SMJvErhiyZzABDF8sYRyS4dKcQ0ygZOoUgFYzRTuZkTToIjT8lz/xuMfGj9WbCg9xoV523jqcjEGl9sY0NHVjElZeGOPdhg5QGmf1H/yn6votfZx0VDXL/lRpuw6zvwVyXCpkZCbwaljvYufmBZo/d770SbQZkPR18ydng4ykQzBoKRW0ucrfenZVVYlszXlL9Vs3L2GRSg8juXSFE4n6</vt:lpwstr>
  </property>
  <property fmtid="{D5CDD505-2E9C-101B-9397-08002B2CF9AE}" pid="50" name="x1ye=52">
    <vt:lpwstr>yAii/qzCljTKgIE1kGkaH7RWy1TqPSoI1SsoiXTFJgA899VhCHS7EQU2hEn9dMNGW5h8Z1JaJRiX9WbSf6Mkib+8VZXdD2pXIZw95U0ItCqTGtfHUcOi+nWDOn80kld3E1uvWl0dDyCGML4GBJCKSuBXInpvJbBNHh/YZ8poPh4UqY1Zrk2Mx2dfn/Vfo6xsmF+lNxff0tTNOj07NJi/j/hTz6pfAIZWJDmy9+z2p7zUqperQtK0xig4jja7tjs</vt:lpwstr>
  </property>
  <property fmtid="{D5CDD505-2E9C-101B-9397-08002B2CF9AE}" pid="51" name="x1ye=53">
    <vt:lpwstr>2E3vDJ0E+cdvWMGf/S+CwUWGiLIECmyxsLC1bAfHCAinJo0hZ3Ce051AWvcet1SpMzqrYlaRMJtdtdFCUeeTeLtZtAW9wrGRcbZXkpcvTytysSZ4XjGfuJDzdok1iqFBKN5rYnXT9c25fQWDw5iEfhy16LLoAKKKS/HjdFQ2XTcXAwaCPPjHnC6KnNVglOH/ArwnLuR25G/nrzZLf5kg2z57NIf//aBzt3IGjzD1wrgdwBTQfoqEJjeLUrWcgDk</vt:lpwstr>
  </property>
  <property fmtid="{D5CDD505-2E9C-101B-9397-08002B2CF9AE}" pid="52" name="x1ye=54">
    <vt:lpwstr>rNh3QtsPZgbTBq8nF8mgVhwwS6uhhKWLgbAnP/DlT4C3oN+EE61Gfzr37xQboiUV3qjj/k93ftHNQBNcH/RphU/xDL6N48PbJLaHoZDZV8vfN0IkwtAsGx5hligiKqr6K+/jX9iVpTKS7ERC5ukpbG+RMP8eTeb4sJx0LlZEjlfejXS9HeCXPfH4tydOgq167hcnAEUXwus4DWmOhOMrJxZOMu11BWjHeQsDkW6u8oBZwMI8Iu7+7g/7oIr5NSy</vt:lpwstr>
  </property>
  <property fmtid="{D5CDD505-2E9C-101B-9397-08002B2CF9AE}" pid="53" name="x1ye=55">
    <vt:lpwstr>vTYQJh4288V7xJ4v4ia+z2otLcr+ndFLJIV6RarBBLrbK/VzbA3byrUZnENaf4CBr4kYTbm9OvzKJ64vy91OKQlvlLRSbukTsRSJ6lmJ0iF6MzbzblBTCgb6tqrgTZyO83SBv3dPNUqzRngHU1KrK9cU3Y10mz2mDPWfniQtIxOFOhfbX+nRQC+93eP3NmxLiiWJtdPrHV/iNmEWbpPw5nyPsmMgOttmJrdF8nmiTCpSU9Fc68Mqtj1skZjQDxN</vt:lpwstr>
  </property>
  <property fmtid="{D5CDD505-2E9C-101B-9397-08002B2CF9AE}" pid="54" name="x1ye=56">
    <vt:lpwstr>PwNoNFRT6x+cG87r8X6yHjCMOgtr15RUpxjKr0PI7p7HS66gQo2WjlsSi1nEkLfNmTfxg2rkLpE+lBgcedol+KUfGUQjzyxz8/UlxP7MYenkFIT/wjjA/7wMcWvOTvhGq6m4+wN6eeE4KCGZ1wobZwJY1BBknlDOMqBrxRC/zi+xr5TdgJAgOEf/fugi0oJt9V7/LVAYe6ojdgfxeHtIy3sjOmBh6cE1Ht3vLwO2f55xXNQgOAAA</vt:lpwstr>
  </property>
  <property fmtid="{D5CDD505-2E9C-101B-9397-08002B2CF9AE}" pid="55" name="x1ye=6">
    <vt:lpwstr>E7yfBZyi0w3QCM0F3y48TSv1kzjltfSyIBMvvq+q3VrZ+uU4JbQWYUwaWcJMJ3eXohPzc/pMRkP47Cln8rVd61WXX7d1jngwjG25QHlwEZSL0EDYqBXxrFC0txTGR9FOrA/htIuhyJflD1gOMV8jT6dSWUHiTGq7au6m/T7uMiNlqVLXZzWbUkXkwgt961zhknJWHWjgZ8LOORHs0LJYWYJlipZRdBfeppLE4lwITe7XLrfHapeh4HeOiZf8sIQ</vt:lpwstr>
  </property>
  <property fmtid="{D5CDD505-2E9C-101B-9397-08002B2CF9AE}" pid="56" name="x1ye=7">
    <vt:lpwstr>2Fgs8vU3dZSjMgristPdy1XlvfD1TQLgAkSij1R6YMEZ6M4s7ieEJDwIszlV+HHGT+L+2xRm+bP4n8zsFe+HZpa2S4/5OchnwCo9qNhFyros/DRnsu9lYsLfswdQbOVIcC5qve3ae/6+zuPPA3cRP+BCK4CB5Ma+1Fuys1CErwQWvhbeCBUnwvPpN0ppFFXor1LKV89L6gZ+WGaCHWa3kyh5ORKuwbxGyXlFKq2wErOQcSsV+vdRfzbcu4Mf7Fw</vt:lpwstr>
  </property>
  <property fmtid="{D5CDD505-2E9C-101B-9397-08002B2CF9AE}" pid="57" name="x1ye=8">
    <vt:lpwstr>aFiMhzOcCdxr4wotgdJtX1GWQnc0fMzNT3zTsMZHUnW52QaVOWPrZxr2wdYZTyjWoTEEg9MvL3mal1SOynMeLgPNiI5ZBE3c7ioko8IxcSC7TL9v8KuCK4/U4uezwJLBh/s2miAu3pvMt0JlxERyTF7pQ2CQUYzW1//u6I2Qbi88Xu7y8SabEzZdfrYm22mtRreaPQ+ZFbGpq5/D0l0mbEkC03I9SuvalIVAfIpJdZVP56ib4K6OMxKd4ZLf356</vt:lpwstr>
  </property>
  <property fmtid="{D5CDD505-2E9C-101B-9397-08002B2CF9AE}" pid="58" name="x1ye=9">
    <vt:lpwstr>4POE7ZBunCxiuvyT6ABzwCVjqG+MBPHHu7cACoV4h6DCr4+0j9pjswfzA/PEn/kSwPM4B2gefURap2+FT/gtuXE0U2vhjk3g41PPTF6JYft3yy1JE7lfO+wznhWs/9qMGWdeoIlfhBkmPKUF1eaKZ1eVQvM+yvPPIVi1Stq3Xav0S4Q/t6qUp7XbApO5kstTPHVv00wId1pFXLxIHt7ODyV/AYrMxlVsLw4e7Q63vnn4eDg9fxm0HlOlpBKg3qs</vt:lpwstr>
  </property>
</Properties>
</file>